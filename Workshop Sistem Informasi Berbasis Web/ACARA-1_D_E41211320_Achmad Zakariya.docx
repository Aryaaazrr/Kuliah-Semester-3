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1C4" w:rsidRPr="004F07D7" w:rsidRDefault="006B6F04" w:rsidP="004F07D7">
      <w:pPr>
        <w:spacing w:before="61"/>
        <w:ind w:left="1560" w:right="1570"/>
        <w:jc w:val="center"/>
        <w:rPr>
          <w:sz w:val="30"/>
          <w:szCs w:val="30"/>
          <w:lang w:val="id-ID"/>
        </w:rPr>
      </w:pPr>
      <w:r>
        <w:rPr>
          <w:b/>
          <w:spacing w:val="-1"/>
          <w:sz w:val="30"/>
          <w:szCs w:val="30"/>
        </w:rPr>
        <w:t>T</w:t>
      </w:r>
      <w:r>
        <w:rPr>
          <w:b/>
          <w:sz w:val="30"/>
          <w:szCs w:val="30"/>
        </w:rPr>
        <w:t>U</w:t>
      </w:r>
      <w:r>
        <w:rPr>
          <w:b/>
          <w:spacing w:val="-1"/>
          <w:sz w:val="30"/>
          <w:szCs w:val="30"/>
        </w:rPr>
        <w:t>G</w:t>
      </w:r>
      <w:r>
        <w:rPr>
          <w:b/>
          <w:sz w:val="30"/>
          <w:szCs w:val="30"/>
        </w:rPr>
        <w:t>AS</w:t>
      </w:r>
      <w:r w:rsidR="004F07D7">
        <w:rPr>
          <w:b/>
          <w:sz w:val="30"/>
          <w:szCs w:val="30"/>
          <w:lang w:val="id-ID"/>
        </w:rPr>
        <w:t xml:space="preserve"> PERTEMUAN PERTAMA</w:t>
      </w:r>
    </w:p>
    <w:p w:rsidR="007E51C4" w:rsidRDefault="007E51C4">
      <w:pPr>
        <w:spacing w:before="8" w:line="180" w:lineRule="exact"/>
        <w:rPr>
          <w:sz w:val="18"/>
          <w:szCs w:val="18"/>
        </w:rPr>
      </w:pPr>
    </w:p>
    <w:p w:rsidR="007E51C4" w:rsidRDefault="006B6F04">
      <w:pPr>
        <w:ind w:left="772" w:right="775"/>
        <w:jc w:val="center"/>
        <w:rPr>
          <w:sz w:val="30"/>
          <w:szCs w:val="30"/>
        </w:rPr>
      </w:pPr>
      <w:r>
        <w:rPr>
          <w:b/>
          <w:sz w:val="30"/>
          <w:szCs w:val="30"/>
        </w:rPr>
        <w:t>WO</w:t>
      </w:r>
      <w:r>
        <w:rPr>
          <w:b/>
          <w:spacing w:val="-1"/>
          <w:sz w:val="30"/>
          <w:szCs w:val="30"/>
        </w:rPr>
        <w:t>R</w:t>
      </w:r>
      <w:r>
        <w:rPr>
          <w:b/>
          <w:sz w:val="30"/>
          <w:szCs w:val="30"/>
        </w:rPr>
        <w:t>KSHOP</w:t>
      </w:r>
      <w:r>
        <w:rPr>
          <w:b/>
          <w:spacing w:val="-1"/>
          <w:sz w:val="30"/>
          <w:szCs w:val="30"/>
        </w:rPr>
        <w:t xml:space="preserve"> </w:t>
      </w:r>
      <w:r>
        <w:rPr>
          <w:b/>
          <w:sz w:val="30"/>
          <w:szCs w:val="30"/>
        </w:rPr>
        <w:t>S</w:t>
      </w:r>
      <w:r>
        <w:rPr>
          <w:b/>
          <w:spacing w:val="1"/>
          <w:sz w:val="30"/>
          <w:szCs w:val="30"/>
        </w:rPr>
        <w:t>IS</w:t>
      </w:r>
      <w:r>
        <w:rPr>
          <w:b/>
          <w:spacing w:val="-1"/>
          <w:sz w:val="30"/>
          <w:szCs w:val="30"/>
        </w:rPr>
        <w:t>TE</w:t>
      </w:r>
      <w:r>
        <w:rPr>
          <w:b/>
          <w:sz w:val="30"/>
          <w:szCs w:val="30"/>
        </w:rPr>
        <w:t>M IN</w:t>
      </w:r>
      <w:r>
        <w:rPr>
          <w:b/>
          <w:spacing w:val="1"/>
          <w:sz w:val="30"/>
          <w:szCs w:val="30"/>
        </w:rPr>
        <w:t>F</w:t>
      </w:r>
      <w:r>
        <w:rPr>
          <w:b/>
          <w:sz w:val="30"/>
          <w:szCs w:val="30"/>
        </w:rPr>
        <w:t>O</w:t>
      </w:r>
      <w:r>
        <w:rPr>
          <w:b/>
          <w:spacing w:val="-1"/>
          <w:sz w:val="30"/>
          <w:szCs w:val="30"/>
        </w:rPr>
        <w:t>R</w:t>
      </w:r>
      <w:r>
        <w:rPr>
          <w:b/>
          <w:sz w:val="30"/>
          <w:szCs w:val="30"/>
        </w:rPr>
        <w:t>MA</w:t>
      </w:r>
      <w:r>
        <w:rPr>
          <w:b/>
          <w:spacing w:val="3"/>
          <w:sz w:val="30"/>
          <w:szCs w:val="30"/>
        </w:rPr>
        <w:t>S</w:t>
      </w:r>
      <w:r>
        <w:rPr>
          <w:b/>
          <w:sz w:val="30"/>
          <w:szCs w:val="30"/>
        </w:rPr>
        <w:t>I B</w:t>
      </w:r>
      <w:r>
        <w:rPr>
          <w:b/>
          <w:spacing w:val="-1"/>
          <w:sz w:val="30"/>
          <w:szCs w:val="30"/>
        </w:rPr>
        <w:t>E</w:t>
      </w:r>
      <w:r>
        <w:rPr>
          <w:b/>
          <w:sz w:val="30"/>
          <w:szCs w:val="30"/>
        </w:rPr>
        <w:t>R</w:t>
      </w:r>
      <w:r>
        <w:rPr>
          <w:b/>
          <w:spacing w:val="1"/>
          <w:sz w:val="30"/>
          <w:szCs w:val="30"/>
        </w:rPr>
        <w:t>B</w:t>
      </w:r>
      <w:r>
        <w:rPr>
          <w:b/>
          <w:sz w:val="30"/>
          <w:szCs w:val="30"/>
        </w:rPr>
        <w:t>AS</w:t>
      </w:r>
      <w:r>
        <w:rPr>
          <w:b/>
          <w:spacing w:val="1"/>
          <w:sz w:val="30"/>
          <w:szCs w:val="30"/>
        </w:rPr>
        <w:t>I</w:t>
      </w:r>
      <w:r>
        <w:rPr>
          <w:b/>
          <w:sz w:val="30"/>
          <w:szCs w:val="30"/>
        </w:rPr>
        <w:t>S</w:t>
      </w:r>
      <w:r>
        <w:rPr>
          <w:b/>
          <w:spacing w:val="1"/>
          <w:sz w:val="30"/>
          <w:szCs w:val="30"/>
        </w:rPr>
        <w:t xml:space="preserve"> </w:t>
      </w:r>
      <w:r>
        <w:rPr>
          <w:b/>
          <w:sz w:val="30"/>
          <w:szCs w:val="30"/>
        </w:rPr>
        <w:t>W</w:t>
      </w:r>
      <w:r>
        <w:rPr>
          <w:b/>
          <w:spacing w:val="-1"/>
          <w:sz w:val="30"/>
          <w:szCs w:val="30"/>
        </w:rPr>
        <w:t>E</w:t>
      </w:r>
      <w:r>
        <w:rPr>
          <w:b/>
          <w:sz w:val="30"/>
          <w:szCs w:val="30"/>
        </w:rPr>
        <w:t>B</w:t>
      </w:r>
    </w:p>
    <w:p w:rsidR="007E51C4" w:rsidRDefault="007E51C4">
      <w:pPr>
        <w:spacing w:before="6" w:line="180" w:lineRule="exact"/>
        <w:rPr>
          <w:sz w:val="18"/>
          <w:szCs w:val="18"/>
        </w:rPr>
      </w:pPr>
    </w:p>
    <w:p w:rsidR="007E51C4" w:rsidRDefault="006B6F04">
      <w:pPr>
        <w:ind w:left="247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55pt;height:190.05pt">
            <v:imagedata r:id="rId7" o:title=""/>
          </v:shape>
        </w:pict>
      </w:r>
    </w:p>
    <w:p w:rsidR="007E51C4" w:rsidRDefault="007E51C4">
      <w:pPr>
        <w:spacing w:before="5" w:line="100" w:lineRule="exact"/>
        <w:rPr>
          <w:sz w:val="11"/>
          <w:szCs w:val="11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Pr="00FC0B0B" w:rsidRDefault="006B6F04">
      <w:pPr>
        <w:ind w:left="2738" w:right="2738"/>
        <w:jc w:val="center"/>
        <w:rPr>
          <w:sz w:val="30"/>
          <w:szCs w:val="30"/>
          <w:lang w:val="id-ID"/>
        </w:rPr>
      </w:pPr>
      <w:proofErr w:type="gramStart"/>
      <w:r>
        <w:rPr>
          <w:sz w:val="30"/>
          <w:szCs w:val="30"/>
        </w:rPr>
        <w:t>Nama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 w:rsidR="00FC0B0B">
        <w:rPr>
          <w:sz w:val="30"/>
          <w:szCs w:val="30"/>
          <w:lang w:val="id-ID"/>
        </w:rPr>
        <w:t>Achmad Zakariya</w:t>
      </w:r>
    </w:p>
    <w:p w:rsidR="007E51C4" w:rsidRDefault="007E51C4">
      <w:pPr>
        <w:spacing w:before="8" w:line="180" w:lineRule="exact"/>
        <w:rPr>
          <w:sz w:val="18"/>
          <w:szCs w:val="18"/>
        </w:rPr>
      </w:pPr>
    </w:p>
    <w:p w:rsidR="007E51C4" w:rsidRDefault="006B6F04">
      <w:pPr>
        <w:ind w:left="3283" w:right="3280"/>
        <w:jc w:val="center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Nim</w:t>
      </w:r>
      <w:proofErr w:type="spellEnd"/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E</w:t>
      </w:r>
      <w:r>
        <w:rPr>
          <w:spacing w:val="1"/>
          <w:sz w:val="30"/>
          <w:szCs w:val="30"/>
        </w:rPr>
        <w:t>412</w:t>
      </w:r>
      <w:r>
        <w:rPr>
          <w:spacing w:val="-1"/>
          <w:sz w:val="30"/>
          <w:szCs w:val="30"/>
        </w:rPr>
        <w:t>1</w:t>
      </w:r>
      <w:r w:rsidR="00FC0B0B">
        <w:rPr>
          <w:spacing w:val="2"/>
          <w:sz w:val="30"/>
          <w:szCs w:val="30"/>
        </w:rPr>
        <w:t>1320</w:t>
      </w:r>
    </w:p>
    <w:p w:rsidR="007E51C4" w:rsidRDefault="007E51C4">
      <w:pPr>
        <w:spacing w:before="8" w:line="180" w:lineRule="exact"/>
        <w:rPr>
          <w:sz w:val="18"/>
          <w:szCs w:val="18"/>
        </w:rPr>
      </w:pPr>
    </w:p>
    <w:p w:rsidR="007E51C4" w:rsidRPr="00FC0B0B" w:rsidRDefault="006B6F04">
      <w:pPr>
        <w:ind w:left="3216" w:right="3215"/>
        <w:jc w:val="center"/>
        <w:rPr>
          <w:sz w:val="30"/>
          <w:szCs w:val="30"/>
          <w:lang w:val="id-ID"/>
        </w:rPr>
      </w:pPr>
      <w:proofErr w:type="spellStart"/>
      <w:proofErr w:type="gramStart"/>
      <w:r>
        <w:rPr>
          <w:sz w:val="30"/>
          <w:szCs w:val="30"/>
        </w:rPr>
        <w:t>Gol</w:t>
      </w:r>
      <w:proofErr w:type="spellEnd"/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 w:rsidR="00FC0B0B">
        <w:rPr>
          <w:sz w:val="30"/>
          <w:szCs w:val="30"/>
          <w:lang w:val="id-ID"/>
        </w:rPr>
        <w:t>D TIF Jember</w:t>
      </w:r>
    </w:p>
    <w:p w:rsidR="007E51C4" w:rsidRDefault="007E51C4">
      <w:pPr>
        <w:spacing w:before="2" w:line="100" w:lineRule="exact"/>
        <w:rPr>
          <w:sz w:val="11"/>
          <w:szCs w:val="11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6B6F04">
      <w:pPr>
        <w:spacing w:line="363" w:lineRule="auto"/>
        <w:ind w:left="1618" w:right="1621" w:firstLine="2"/>
        <w:jc w:val="center"/>
        <w:rPr>
          <w:sz w:val="32"/>
          <w:szCs w:val="32"/>
        </w:rPr>
      </w:pPr>
      <w:r>
        <w:rPr>
          <w:b/>
          <w:sz w:val="32"/>
          <w:szCs w:val="32"/>
        </w:rPr>
        <w:t>PRODI</w:t>
      </w:r>
      <w:r>
        <w:rPr>
          <w:b/>
          <w:spacing w:val="-10"/>
          <w:sz w:val="32"/>
          <w:szCs w:val="32"/>
        </w:rPr>
        <w:t xml:space="preserve"> </w:t>
      </w:r>
      <w:r>
        <w:rPr>
          <w:b/>
          <w:sz w:val="32"/>
          <w:szCs w:val="32"/>
        </w:rPr>
        <w:t>T</w:t>
      </w:r>
      <w:r>
        <w:rPr>
          <w:b/>
          <w:spacing w:val="3"/>
          <w:sz w:val="32"/>
          <w:szCs w:val="32"/>
        </w:rPr>
        <w:t>E</w:t>
      </w:r>
      <w:r>
        <w:rPr>
          <w:b/>
          <w:spacing w:val="-1"/>
          <w:sz w:val="32"/>
          <w:szCs w:val="32"/>
        </w:rPr>
        <w:t>K</w:t>
      </w:r>
      <w:r>
        <w:rPr>
          <w:b/>
          <w:sz w:val="32"/>
          <w:szCs w:val="32"/>
        </w:rPr>
        <w:t>NIK</w:t>
      </w:r>
      <w:r>
        <w:rPr>
          <w:b/>
          <w:spacing w:val="-12"/>
          <w:sz w:val="32"/>
          <w:szCs w:val="32"/>
        </w:rPr>
        <w:t xml:space="preserve"> </w:t>
      </w:r>
      <w:r>
        <w:rPr>
          <w:b/>
          <w:w w:val="99"/>
          <w:sz w:val="32"/>
          <w:szCs w:val="32"/>
        </w:rPr>
        <w:t>IN</w:t>
      </w:r>
      <w:r>
        <w:rPr>
          <w:b/>
          <w:spacing w:val="1"/>
          <w:w w:val="99"/>
          <w:sz w:val="32"/>
          <w:szCs w:val="32"/>
        </w:rPr>
        <w:t>F</w:t>
      </w:r>
      <w:r>
        <w:rPr>
          <w:b/>
          <w:spacing w:val="-1"/>
          <w:w w:val="99"/>
          <w:sz w:val="32"/>
          <w:szCs w:val="32"/>
        </w:rPr>
        <w:t>O</w:t>
      </w:r>
      <w:r>
        <w:rPr>
          <w:b/>
          <w:w w:val="99"/>
          <w:sz w:val="32"/>
          <w:szCs w:val="32"/>
        </w:rPr>
        <w:t>R</w:t>
      </w:r>
      <w:r>
        <w:rPr>
          <w:b/>
          <w:spacing w:val="1"/>
          <w:w w:val="99"/>
          <w:sz w:val="32"/>
          <w:szCs w:val="32"/>
        </w:rPr>
        <w:t>M</w:t>
      </w:r>
      <w:r>
        <w:rPr>
          <w:b/>
          <w:w w:val="99"/>
          <w:sz w:val="32"/>
          <w:szCs w:val="32"/>
        </w:rPr>
        <w:t>AT</w:t>
      </w:r>
      <w:r>
        <w:rPr>
          <w:b/>
          <w:spacing w:val="3"/>
          <w:w w:val="99"/>
          <w:sz w:val="32"/>
          <w:szCs w:val="32"/>
        </w:rPr>
        <w:t>I</w:t>
      </w:r>
      <w:r>
        <w:rPr>
          <w:b/>
          <w:spacing w:val="1"/>
          <w:w w:val="99"/>
          <w:sz w:val="32"/>
          <w:szCs w:val="32"/>
        </w:rPr>
        <w:t>K</w:t>
      </w:r>
      <w:r>
        <w:rPr>
          <w:b/>
          <w:w w:val="99"/>
          <w:sz w:val="32"/>
          <w:szCs w:val="32"/>
        </w:rPr>
        <w:t xml:space="preserve">A </w:t>
      </w:r>
      <w:r>
        <w:rPr>
          <w:b/>
          <w:spacing w:val="1"/>
          <w:sz w:val="32"/>
          <w:szCs w:val="32"/>
        </w:rPr>
        <w:t>J</w:t>
      </w:r>
      <w:r>
        <w:rPr>
          <w:b/>
          <w:sz w:val="32"/>
          <w:szCs w:val="32"/>
        </w:rPr>
        <w:t>URUSAN</w:t>
      </w:r>
      <w:r>
        <w:rPr>
          <w:b/>
          <w:spacing w:val="-13"/>
          <w:sz w:val="32"/>
          <w:szCs w:val="32"/>
        </w:rPr>
        <w:t xml:space="preserve"> </w:t>
      </w:r>
      <w:r>
        <w:rPr>
          <w:b/>
          <w:sz w:val="32"/>
          <w:szCs w:val="32"/>
        </w:rPr>
        <w:t>TE</w:t>
      </w:r>
      <w:r>
        <w:rPr>
          <w:b/>
          <w:spacing w:val="2"/>
          <w:sz w:val="32"/>
          <w:szCs w:val="32"/>
        </w:rPr>
        <w:t>K</w:t>
      </w:r>
      <w:r>
        <w:rPr>
          <w:b/>
          <w:sz w:val="32"/>
          <w:szCs w:val="32"/>
        </w:rPr>
        <w:t>N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3"/>
          <w:sz w:val="32"/>
          <w:szCs w:val="32"/>
        </w:rPr>
        <w:t>L</w:t>
      </w:r>
      <w:r>
        <w:rPr>
          <w:b/>
          <w:spacing w:val="-1"/>
          <w:sz w:val="32"/>
          <w:szCs w:val="32"/>
        </w:rPr>
        <w:t>OG</w:t>
      </w:r>
      <w:r>
        <w:rPr>
          <w:b/>
          <w:sz w:val="32"/>
          <w:szCs w:val="32"/>
        </w:rPr>
        <w:t>I</w:t>
      </w:r>
      <w:r>
        <w:rPr>
          <w:b/>
          <w:spacing w:val="-18"/>
          <w:sz w:val="32"/>
          <w:szCs w:val="32"/>
        </w:rPr>
        <w:t xml:space="preserve"> </w:t>
      </w:r>
      <w:r>
        <w:rPr>
          <w:b/>
          <w:w w:val="99"/>
          <w:sz w:val="32"/>
          <w:szCs w:val="32"/>
        </w:rPr>
        <w:t>IN</w:t>
      </w:r>
      <w:r>
        <w:rPr>
          <w:b/>
          <w:spacing w:val="1"/>
          <w:w w:val="99"/>
          <w:sz w:val="32"/>
          <w:szCs w:val="32"/>
        </w:rPr>
        <w:t>F</w:t>
      </w:r>
      <w:r>
        <w:rPr>
          <w:b/>
          <w:spacing w:val="-1"/>
          <w:w w:val="99"/>
          <w:sz w:val="32"/>
          <w:szCs w:val="32"/>
        </w:rPr>
        <w:t>O</w:t>
      </w:r>
      <w:r>
        <w:rPr>
          <w:b/>
          <w:spacing w:val="2"/>
          <w:w w:val="99"/>
          <w:sz w:val="32"/>
          <w:szCs w:val="32"/>
        </w:rPr>
        <w:t>R</w:t>
      </w:r>
      <w:r>
        <w:rPr>
          <w:b/>
          <w:spacing w:val="1"/>
          <w:w w:val="99"/>
          <w:sz w:val="32"/>
          <w:szCs w:val="32"/>
        </w:rPr>
        <w:t>M</w:t>
      </w:r>
      <w:r>
        <w:rPr>
          <w:b/>
          <w:w w:val="99"/>
          <w:sz w:val="32"/>
          <w:szCs w:val="32"/>
        </w:rPr>
        <w:t xml:space="preserve">ASI 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O</w:t>
      </w:r>
      <w:r>
        <w:rPr>
          <w:b/>
          <w:sz w:val="32"/>
          <w:szCs w:val="32"/>
        </w:rPr>
        <w:t>L</w:t>
      </w:r>
      <w:r>
        <w:rPr>
          <w:b/>
          <w:spacing w:val="1"/>
          <w:sz w:val="32"/>
          <w:szCs w:val="32"/>
        </w:rPr>
        <w:t>I</w:t>
      </w:r>
      <w:r>
        <w:rPr>
          <w:b/>
          <w:sz w:val="32"/>
          <w:szCs w:val="32"/>
        </w:rPr>
        <w:t>T</w:t>
      </w:r>
      <w:r>
        <w:rPr>
          <w:b/>
          <w:spacing w:val="4"/>
          <w:sz w:val="32"/>
          <w:szCs w:val="32"/>
        </w:rPr>
        <w:t>E</w:t>
      </w:r>
      <w:r>
        <w:rPr>
          <w:b/>
          <w:spacing w:val="-1"/>
          <w:sz w:val="32"/>
          <w:szCs w:val="32"/>
        </w:rPr>
        <w:t>K</w:t>
      </w:r>
      <w:r>
        <w:rPr>
          <w:b/>
          <w:sz w:val="32"/>
          <w:szCs w:val="32"/>
        </w:rPr>
        <w:t>N</w:t>
      </w:r>
      <w:r>
        <w:rPr>
          <w:b/>
          <w:spacing w:val="3"/>
          <w:sz w:val="32"/>
          <w:szCs w:val="32"/>
        </w:rPr>
        <w:t>I</w:t>
      </w:r>
      <w:r>
        <w:rPr>
          <w:b/>
          <w:sz w:val="32"/>
          <w:szCs w:val="32"/>
        </w:rPr>
        <w:t>K</w:t>
      </w:r>
      <w:r>
        <w:rPr>
          <w:b/>
          <w:spacing w:val="-22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N</w:t>
      </w:r>
      <w:r>
        <w:rPr>
          <w:b/>
          <w:sz w:val="32"/>
          <w:szCs w:val="32"/>
        </w:rPr>
        <w:t>EGERI</w:t>
      </w:r>
      <w:r>
        <w:rPr>
          <w:b/>
          <w:spacing w:val="-13"/>
          <w:sz w:val="32"/>
          <w:szCs w:val="32"/>
        </w:rPr>
        <w:t xml:space="preserve"> </w:t>
      </w:r>
      <w:r>
        <w:rPr>
          <w:b/>
          <w:spacing w:val="1"/>
          <w:w w:val="99"/>
          <w:sz w:val="32"/>
          <w:szCs w:val="32"/>
        </w:rPr>
        <w:t>J</w:t>
      </w:r>
      <w:r>
        <w:rPr>
          <w:b/>
          <w:w w:val="99"/>
          <w:sz w:val="32"/>
          <w:szCs w:val="32"/>
        </w:rPr>
        <w:t>E</w:t>
      </w:r>
      <w:r>
        <w:rPr>
          <w:b/>
          <w:spacing w:val="2"/>
          <w:w w:val="99"/>
          <w:sz w:val="32"/>
          <w:szCs w:val="32"/>
        </w:rPr>
        <w:t>M</w:t>
      </w:r>
      <w:r>
        <w:rPr>
          <w:b/>
          <w:w w:val="99"/>
          <w:sz w:val="32"/>
          <w:szCs w:val="32"/>
        </w:rPr>
        <w:t>B</w:t>
      </w:r>
      <w:r>
        <w:rPr>
          <w:b/>
          <w:spacing w:val="1"/>
          <w:w w:val="99"/>
          <w:sz w:val="32"/>
          <w:szCs w:val="32"/>
        </w:rPr>
        <w:t>E</w:t>
      </w:r>
      <w:r>
        <w:rPr>
          <w:b/>
          <w:w w:val="99"/>
          <w:sz w:val="32"/>
          <w:szCs w:val="32"/>
        </w:rPr>
        <w:t>R</w:t>
      </w:r>
    </w:p>
    <w:p w:rsidR="007E51C4" w:rsidRDefault="006B6F04">
      <w:pPr>
        <w:spacing w:before="9"/>
        <w:ind w:left="4035" w:right="4033"/>
        <w:jc w:val="center"/>
        <w:rPr>
          <w:sz w:val="32"/>
          <w:szCs w:val="32"/>
        </w:rPr>
        <w:sectPr w:rsidR="007E51C4">
          <w:pgSz w:w="12240" w:h="15840"/>
          <w:pgMar w:top="1380" w:right="1720" w:bottom="280" w:left="1720" w:header="720" w:footer="720" w:gutter="0"/>
          <w:cols w:space="720"/>
        </w:sectPr>
      </w:pPr>
      <w:r>
        <w:rPr>
          <w:b/>
          <w:spacing w:val="1"/>
          <w:w w:val="99"/>
          <w:sz w:val="32"/>
          <w:szCs w:val="32"/>
        </w:rPr>
        <w:t>2022</w:t>
      </w:r>
    </w:p>
    <w:p w:rsidR="007E51C4" w:rsidRDefault="007E51C4">
      <w:pPr>
        <w:spacing w:before="6" w:line="160" w:lineRule="exact"/>
        <w:rPr>
          <w:sz w:val="16"/>
          <w:szCs w:val="16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6B6F04">
      <w:pPr>
        <w:spacing w:line="260" w:lineRule="exact"/>
        <w:ind w:left="100" w:right="-56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1.   </w:t>
      </w:r>
      <w:proofErr w:type="spellStart"/>
      <w:r>
        <w:rPr>
          <w:b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j</w:t>
      </w:r>
      <w:r>
        <w:rPr>
          <w:b/>
          <w:spacing w:val="-2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lasan</w:t>
      </w:r>
      <w:proofErr w:type="spellEnd"/>
    </w:p>
    <w:p w:rsidR="007E51C4" w:rsidRDefault="006B6F04">
      <w:pPr>
        <w:spacing w:before="60"/>
        <w:rPr>
          <w:sz w:val="28"/>
          <w:szCs w:val="28"/>
        </w:rPr>
        <w:sectPr w:rsidR="007E51C4">
          <w:pgSz w:w="12240" w:h="15840"/>
          <w:pgMar w:top="1380" w:right="1320" w:bottom="280" w:left="1700" w:header="720" w:footer="720" w:gutter="0"/>
          <w:cols w:num="2" w:space="720" w:equalWidth="0">
            <w:col w:w="1565" w:space="1766"/>
            <w:col w:w="5889"/>
          </w:cols>
        </w:sectPr>
      </w:pPr>
      <w:r>
        <w:br w:type="column"/>
      </w:r>
      <w:r>
        <w:rPr>
          <w:b/>
          <w:spacing w:val="1"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U</w:t>
      </w:r>
      <w:r>
        <w:rPr>
          <w:b/>
          <w:spacing w:val="-3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UA</w:t>
      </w:r>
      <w:r>
        <w:rPr>
          <w:b/>
          <w:sz w:val="28"/>
          <w:szCs w:val="28"/>
        </w:rPr>
        <w:t>N</w:t>
      </w:r>
    </w:p>
    <w:p w:rsidR="007E51C4" w:rsidRDefault="006B6F04">
      <w:pPr>
        <w:spacing w:before="31" w:line="258" w:lineRule="auto"/>
        <w:ind w:left="460" w:right="83" w:firstLine="720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pende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cy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ada</w:t>
      </w:r>
      <w:proofErr w:type="spellEnd"/>
      <w:r>
        <w:rPr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 xml:space="preserve">P,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epende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cy </w:t>
      </w:r>
      <w:r>
        <w:rPr>
          <w:spacing w:val="1"/>
          <w:sz w:val="22"/>
          <w:szCs w:val="22"/>
        </w:rPr>
        <w:t>(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unga</w:t>
      </w:r>
      <w:r>
        <w:rPr>
          <w:spacing w:val="-2"/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ka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u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kan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uh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7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-8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proofErr w:type="spellEnd"/>
      <w:r>
        <w:rPr>
          <w:sz w:val="22"/>
          <w:szCs w:val="22"/>
        </w:rPr>
        <w:t>.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ung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-6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eba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ai</w:t>
      </w:r>
      <w:proofErr w:type="spellEnd"/>
      <w:r>
        <w:rPr>
          <w:spacing w:val="-6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engh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ng</w:t>
      </w:r>
      <w:proofErr w:type="spellEnd"/>
      <w:r>
        <w:rPr>
          <w:spacing w:val="-7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proofErr w:type="spellEnd"/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P</w:t>
      </w:r>
      <w:r>
        <w:rPr>
          <w:spacing w:val="-7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proofErr w:type="spellEnd"/>
      <w:r>
        <w:rPr>
          <w:spacing w:val="-10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proofErr w:type="spellStart"/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proofErr w:type="spellEnd"/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ur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gan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ggunaan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uar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P.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proofErr w:type="gram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kan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epat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uk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engup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>.</w:t>
      </w:r>
    </w:p>
    <w:p w:rsidR="007E51C4" w:rsidRDefault="006B6F04">
      <w:pPr>
        <w:spacing w:before="1" w:line="259" w:lineRule="auto"/>
        <w:ind w:left="460" w:right="81" w:firstLine="720"/>
        <w:jc w:val="both"/>
        <w:rPr>
          <w:sz w:val="22"/>
          <w:szCs w:val="22"/>
        </w:rPr>
      </w:pPr>
      <w:r>
        <w:rPr>
          <w:sz w:val="22"/>
          <w:szCs w:val="22"/>
        </w:rPr>
        <w:t>Prog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z w:val="22"/>
          <w:szCs w:val="22"/>
        </w:rPr>
        <w:t xml:space="preserve">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per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enggu</w:t>
      </w:r>
      <w:r>
        <w:rPr>
          <w:spacing w:val="-2"/>
          <w:sz w:val="22"/>
          <w:szCs w:val="22"/>
        </w:rPr>
        <w:t>na</w:t>
      </w:r>
      <w:r>
        <w:rPr>
          <w:sz w:val="22"/>
          <w:szCs w:val="22"/>
        </w:rPr>
        <w:t>kan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ency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kan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proofErr w:type="spellStart"/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am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una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proofErr w:type="spellStart"/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kut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apa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gapa</w:t>
      </w:r>
      <w:proofErr w:type="spellEnd"/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eve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per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proofErr w:type="spellEnd"/>
      <w:r>
        <w:rPr>
          <w:sz w:val="22"/>
          <w:szCs w:val="22"/>
        </w:rPr>
        <w:t>:</w:t>
      </w:r>
    </w:p>
    <w:p w:rsidR="007E51C4" w:rsidRDefault="006B6F04">
      <w:pPr>
        <w:spacing w:line="240" w:lineRule="exact"/>
        <w:ind w:left="460"/>
        <w:rPr>
          <w:sz w:val="22"/>
          <w:szCs w:val="22"/>
        </w:rPr>
      </w:pPr>
      <w:r>
        <w:rPr>
          <w:sz w:val="22"/>
          <w:szCs w:val="22"/>
        </w:rPr>
        <w:t xml:space="preserve">1.1.1.   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udah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gu</w:t>
      </w:r>
      <w:r>
        <w:rPr>
          <w:sz w:val="22"/>
          <w:szCs w:val="22"/>
        </w:rPr>
        <w:t>pda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ek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nal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akan</w:t>
      </w:r>
      <w:proofErr w:type="spellEnd"/>
    </w:p>
    <w:p w:rsidR="007E51C4" w:rsidRDefault="006B6F04">
      <w:pPr>
        <w:spacing w:before="21"/>
        <w:ind w:left="460"/>
        <w:rPr>
          <w:sz w:val="22"/>
          <w:szCs w:val="22"/>
        </w:rPr>
      </w:pPr>
      <w:r>
        <w:rPr>
          <w:sz w:val="22"/>
          <w:szCs w:val="22"/>
        </w:rPr>
        <w:t xml:space="preserve">1.1.2. 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C</w:t>
      </w:r>
    </w:p>
    <w:p w:rsidR="007E51C4" w:rsidRDefault="006B6F04">
      <w:pPr>
        <w:spacing w:before="20"/>
        <w:ind w:left="460"/>
        <w:rPr>
          <w:sz w:val="22"/>
          <w:szCs w:val="22"/>
        </w:rPr>
      </w:pPr>
      <w:r>
        <w:rPr>
          <w:sz w:val="22"/>
          <w:szCs w:val="22"/>
        </w:rPr>
        <w:t xml:space="preserve">1.1.3. 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Packa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yang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kan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spellEnd"/>
    </w:p>
    <w:p w:rsidR="007E51C4" w:rsidRDefault="007E51C4">
      <w:pPr>
        <w:spacing w:before="10" w:line="280" w:lineRule="exact"/>
        <w:rPr>
          <w:sz w:val="28"/>
          <w:szCs w:val="28"/>
        </w:rPr>
      </w:pPr>
    </w:p>
    <w:p w:rsidR="007E51C4" w:rsidRDefault="006B6F04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2.   </w:t>
      </w:r>
      <w:proofErr w:type="spellStart"/>
      <w:r>
        <w:rPr>
          <w:b/>
          <w:sz w:val="24"/>
          <w:szCs w:val="24"/>
        </w:rPr>
        <w:t>Pan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stalasi</w:t>
      </w:r>
      <w:proofErr w:type="spellEnd"/>
    </w:p>
    <w:p w:rsidR="007E51C4" w:rsidRDefault="007E51C4">
      <w:pPr>
        <w:spacing w:before="17" w:line="280" w:lineRule="exact"/>
        <w:rPr>
          <w:sz w:val="28"/>
          <w:szCs w:val="28"/>
        </w:rPr>
      </w:pPr>
    </w:p>
    <w:p w:rsidR="007E51C4" w:rsidRDefault="006B6F04">
      <w:pPr>
        <w:spacing w:line="240" w:lineRule="exact"/>
        <w:ind w:left="460"/>
        <w:rPr>
          <w:sz w:val="22"/>
          <w:szCs w:val="22"/>
        </w:rPr>
      </w:pPr>
      <w:r>
        <w:rPr>
          <w:position w:val="-1"/>
          <w:sz w:val="22"/>
          <w:szCs w:val="22"/>
        </w:rPr>
        <w:t xml:space="preserve">1. </w:t>
      </w:r>
      <w:proofErr w:type="spellStart"/>
      <w:r>
        <w:rPr>
          <w:position w:val="-1"/>
          <w:sz w:val="22"/>
          <w:szCs w:val="22"/>
        </w:rPr>
        <w:t>M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bu</w:t>
      </w:r>
      <w:r>
        <w:rPr>
          <w:spacing w:val="-2"/>
          <w:position w:val="-1"/>
          <w:sz w:val="22"/>
          <w:szCs w:val="22"/>
        </w:rPr>
        <w:t>k</w:t>
      </w:r>
      <w:r>
        <w:rPr>
          <w:position w:val="-1"/>
          <w:sz w:val="22"/>
          <w:szCs w:val="22"/>
        </w:rPr>
        <w:t>a</w:t>
      </w:r>
      <w:proofErr w:type="spellEnd"/>
      <w:r>
        <w:rPr>
          <w:position w:val="-1"/>
          <w:sz w:val="22"/>
          <w:szCs w:val="22"/>
        </w:rPr>
        <w:t xml:space="preserve"> </w:t>
      </w:r>
      <w:proofErr w:type="gramStart"/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nk </w:t>
      </w:r>
      <w:r>
        <w:rPr>
          <w:color w:val="0462C1"/>
          <w:spacing w:val="-54"/>
          <w:position w:val="-1"/>
          <w:sz w:val="22"/>
          <w:szCs w:val="22"/>
        </w:rPr>
        <w:t xml:space="preserve"> </w:t>
      </w:r>
      <w:proofErr w:type="gramEnd"/>
      <w:r>
        <w:fldChar w:fldCharType="begin"/>
      </w:r>
      <w:r>
        <w:instrText xml:space="preserve"> HYPERLINK "https://getcomposer.org/" \h </w:instrText>
      </w:r>
      <w:r>
        <w:fldChar w:fldCharType="separate"/>
      </w:r>
      <w:r>
        <w:rPr>
          <w:color w:val="0462C1"/>
          <w:spacing w:val="-2"/>
          <w:position w:val="-1"/>
          <w:sz w:val="22"/>
          <w:szCs w:val="22"/>
          <w:u w:val="single" w:color="0462C1"/>
        </w:rPr>
        <w:t>h</w:t>
      </w:r>
      <w:r>
        <w:rPr>
          <w:color w:val="0462C1"/>
          <w:spacing w:val="1"/>
          <w:position w:val="-1"/>
          <w:sz w:val="22"/>
          <w:szCs w:val="22"/>
          <w:u w:val="single" w:color="0462C1"/>
        </w:rPr>
        <w:t>t</w:t>
      </w:r>
      <w:r>
        <w:rPr>
          <w:color w:val="0462C1"/>
          <w:spacing w:val="-1"/>
          <w:position w:val="-1"/>
          <w:sz w:val="22"/>
          <w:szCs w:val="22"/>
          <w:u w:val="single" w:color="0462C1"/>
        </w:rPr>
        <w:t>t</w:t>
      </w:r>
      <w:r>
        <w:rPr>
          <w:color w:val="0462C1"/>
          <w:position w:val="-1"/>
          <w:sz w:val="22"/>
          <w:szCs w:val="22"/>
          <w:u w:val="single" w:color="0462C1"/>
        </w:rPr>
        <w:t>ps</w:t>
      </w:r>
      <w:r>
        <w:rPr>
          <w:color w:val="0462C1"/>
          <w:spacing w:val="-1"/>
          <w:position w:val="-1"/>
          <w:sz w:val="22"/>
          <w:szCs w:val="22"/>
          <w:u w:val="single" w:color="0462C1"/>
        </w:rPr>
        <w:t>:</w:t>
      </w:r>
      <w:r>
        <w:rPr>
          <w:color w:val="0462C1"/>
          <w:spacing w:val="1"/>
          <w:position w:val="-1"/>
          <w:sz w:val="22"/>
          <w:szCs w:val="22"/>
          <w:u w:val="single" w:color="0462C1"/>
        </w:rPr>
        <w:t>/</w:t>
      </w:r>
      <w:r>
        <w:rPr>
          <w:color w:val="0462C1"/>
          <w:spacing w:val="-1"/>
          <w:position w:val="-1"/>
          <w:sz w:val="22"/>
          <w:szCs w:val="22"/>
          <w:u w:val="single" w:color="0462C1"/>
        </w:rPr>
        <w:t>/</w:t>
      </w:r>
      <w:r>
        <w:rPr>
          <w:color w:val="0462C1"/>
          <w:position w:val="-1"/>
          <w:sz w:val="22"/>
          <w:szCs w:val="22"/>
          <w:u w:val="single" w:color="0462C1"/>
        </w:rPr>
        <w:t>ge</w:t>
      </w:r>
      <w:r>
        <w:rPr>
          <w:color w:val="0462C1"/>
          <w:spacing w:val="-1"/>
          <w:position w:val="-1"/>
          <w:sz w:val="22"/>
          <w:szCs w:val="22"/>
          <w:u w:val="single" w:color="0462C1"/>
        </w:rPr>
        <w:t>t</w:t>
      </w:r>
      <w:r>
        <w:rPr>
          <w:color w:val="0462C1"/>
          <w:position w:val="-1"/>
          <w:sz w:val="22"/>
          <w:szCs w:val="22"/>
          <w:u w:val="single" w:color="0462C1"/>
        </w:rPr>
        <w:t>co</w:t>
      </w:r>
      <w:r>
        <w:rPr>
          <w:color w:val="0462C1"/>
          <w:spacing w:val="1"/>
          <w:position w:val="-1"/>
          <w:sz w:val="22"/>
          <w:szCs w:val="22"/>
          <w:u w:val="single" w:color="0462C1"/>
        </w:rPr>
        <w:t>m</w:t>
      </w:r>
      <w:r>
        <w:rPr>
          <w:color w:val="0462C1"/>
          <w:position w:val="-1"/>
          <w:sz w:val="22"/>
          <w:szCs w:val="22"/>
          <w:u w:val="single" w:color="0462C1"/>
        </w:rPr>
        <w:t>p</w:t>
      </w:r>
      <w:r>
        <w:rPr>
          <w:color w:val="0462C1"/>
          <w:spacing w:val="-2"/>
          <w:position w:val="-1"/>
          <w:sz w:val="22"/>
          <w:szCs w:val="22"/>
          <w:u w:val="single" w:color="0462C1"/>
        </w:rPr>
        <w:t>o</w:t>
      </w:r>
      <w:r>
        <w:rPr>
          <w:color w:val="0462C1"/>
          <w:position w:val="-1"/>
          <w:sz w:val="22"/>
          <w:szCs w:val="22"/>
          <w:u w:val="single" w:color="0462C1"/>
        </w:rPr>
        <w:t>s</w:t>
      </w:r>
      <w:r>
        <w:rPr>
          <w:color w:val="0462C1"/>
          <w:spacing w:val="-2"/>
          <w:position w:val="-1"/>
          <w:sz w:val="22"/>
          <w:szCs w:val="22"/>
          <w:u w:val="single" w:color="0462C1"/>
        </w:rPr>
        <w:t>e</w:t>
      </w:r>
      <w:r>
        <w:rPr>
          <w:color w:val="0462C1"/>
          <w:spacing w:val="1"/>
          <w:position w:val="-1"/>
          <w:sz w:val="22"/>
          <w:szCs w:val="22"/>
          <w:u w:val="single" w:color="0462C1"/>
        </w:rPr>
        <w:t>r</w:t>
      </w:r>
      <w:r>
        <w:rPr>
          <w:color w:val="0462C1"/>
          <w:position w:val="-1"/>
          <w:sz w:val="22"/>
          <w:szCs w:val="22"/>
          <w:u w:val="single" w:color="0462C1"/>
        </w:rPr>
        <w:t>.o</w:t>
      </w:r>
      <w:r>
        <w:rPr>
          <w:color w:val="0462C1"/>
          <w:spacing w:val="1"/>
          <w:position w:val="-1"/>
          <w:sz w:val="22"/>
          <w:szCs w:val="22"/>
          <w:u w:val="single" w:color="0462C1"/>
        </w:rPr>
        <w:t>r</w:t>
      </w:r>
      <w:r>
        <w:rPr>
          <w:color w:val="0462C1"/>
          <w:spacing w:val="-2"/>
          <w:position w:val="-1"/>
          <w:sz w:val="22"/>
          <w:szCs w:val="22"/>
          <w:u w:val="single" w:color="0462C1"/>
        </w:rPr>
        <w:t>g</w:t>
      </w:r>
      <w:r>
        <w:rPr>
          <w:color w:val="0462C1"/>
          <w:position w:val="-1"/>
          <w:sz w:val="22"/>
          <w:szCs w:val="22"/>
          <w:u w:val="single" w:color="0462C1"/>
        </w:rPr>
        <w:t>/</w:t>
      </w:r>
      <w:r>
        <w:rPr>
          <w:color w:val="0462C1"/>
          <w:position w:val="-1"/>
          <w:sz w:val="22"/>
          <w:szCs w:val="22"/>
          <w:u w:val="single" w:color="0462C1"/>
        </w:rPr>
        <w:fldChar w:fldCharType="end"/>
      </w:r>
    </w:p>
    <w:p w:rsidR="007E51C4" w:rsidRDefault="00594BCF">
      <w:pPr>
        <w:spacing w:line="200" w:lineRule="exact"/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1111250</wp:posOffset>
            </wp:positionH>
            <wp:positionV relativeFrom="margin">
              <wp:posOffset>3476625</wp:posOffset>
            </wp:positionV>
            <wp:extent cx="4302760" cy="241935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594BCF" w:rsidRDefault="00594BCF">
      <w:pPr>
        <w:spacing w:line="200" w:lineRule="exact"/>
      </w:pPr>
    </w:p>
    <w:p w:rsidR="00594BCF" w:rsidRDefault="00594BCF">
      <w:pPr>
        <w:spacing w:line="200" w:lineRule="exact"/>
      </w:pPr>
    </w:p>
    <w:p w:rsidR="007E51C4" w:rsidRDefault="007E51C4">
      <w:pPr>
        <w:spacing w:before="8" w:line="200" w:lineRule="exact"/>
      </w:pPr>
    </w:p>
    <w:p w:rsidR="007E51C4" w:rsidRDefault="006B6F04">
      <w:pPr>
        <w:spacing w:before="32"/>
        <w:ind w:left="4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proofErr w:type="spellStart"/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aka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akan</w:t>
      </w:r>
      <w:proofErr w:type="spellEnd"/>
      <w:proofErr w:type="gram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ul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spellEnd"/>
    </w:p>
    <w:p w:rsidR="007E51C4" w:rsidRDefault="007E51C4">
      <w:pPr>
        <w:spacing w:before="19"/>
        <w:ind w:left="2238"/>
      </w:pPr>
    </w:p>
    <w:p w:rsidR="00594BCF" w:rsidRDefault="00594BCF">
      <w:pPr>
        <w:spacing w:before="19"/>
        <w:ind w:left="2238"/>
        <w:sectPr w:rsidR="00594BCF">
          <w:type w:val="continuous"/>
          <w:pgSz w:w="12240" w:h="15840"/>
          <w:pgMar w:top="1380" w:right="1320" w:bottom="280" w:left="1700" w:header="720" w:footer="720" w:gutter="0"/>
          <w:cols w:space="720"/>
        </w:sectPr>
      </w:pPr>
      <w:r>
        <w:rPr>
          <w:noProof/>
          <w:lang w:val="id-ID" w:eastAsia="id-ID"/>
        </w:rPr>
        <w:drawing>
          <wp:inline distT="0" distB="0" distL="0" distR="0">
            <wp:extent cx="3466133" cy="255654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plikan layar 2022-09-07 0018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133" cy="25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3" w:line="200" w:lineRule="exact"/>
      </w:pPr>
    </w:p>
    <w:p w:rsidR="007E51C4" w:rsidRDefault="006B6F04">
      <w:pPr>
        <w:spacing w:before="32" w:line="259" w:lineRule="auto"/>
        <w:ind w:left="800" w:right="68" w:hanging="360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nya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akan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mi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si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p.ex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gunakan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P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mm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7E51C4" w:rsidRDefault="00594BCF">
      <w:pPr>
        <w:spacing w:before="2" w:line="160" w:lineRule="exact"/>
        <w:rPr>
          <w:sz w:val="17"/>
          <w:szCs w:val="17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1403351</wp:posOffset>
            </wp:positionH>
            <wp:positionV relativeFrom="paragraph">
              <wp:posOffset>69216</wp:posOffset>
            </wp:positionV>
            <wp:extent cx="2819400" cy="2073958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plikan layar 2022-09-07 0015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97" cy="207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594BCF" w:rsidRDefault="00594BCF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6B6F04">
      <w:pPr>
        <w:ind w:left="44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proofErr w:type="gram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akah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ngguna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oxy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k</w:t>
      </w:r>
      <w:proofErr w:type="spellEnd"/>
      <w:r>
        <w:rPr>
          <w:sz w:val="22"/>
          <w:szCs w:val="22"/>
        </w:rPr>
        <w:t>.</w:t>
      </w:r>
    </w:p>
    <w:p w:rsidR="007E51C4" w:rsidRDefault="00594BCF" w:rsidP="00594BCF">
      <w:pPr>
        <w:spacing w:before="19"/>
        <w:ind w:left="1985"/>
      </w:pPr>
      <w:r>
        <w:rPr>
          <w:noProof/>
          <w:lang w:val="id-ID" w:eastAsia="id-ID"/>
        </w:rPr>
        <w:drawing>
          <wp:inline distT="0" distB="0" distL="0" distR="0">
            <wp:extent cx="3257550" cy="2419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plikan layar 2022-09-07 0016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69" cy="24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17" w:line="280" w:lineRule="exact"/>
        <w:rPr>
          <w:sz w:val="28"/>
          <w:szCs w:val="28"/>
        </w:rPr>
      </w:pPr>
    </w:p>
    <w:p w:rsidR="007E51C4" w:rsidRDefault="006B6F04">
      <w:pPr>
        <w:ind w:left="440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au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proofErr w:type="spell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oka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yang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nya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ya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proofErr w:type="spellEnd"/>
    </w:p>
    <w:p w:rsidR="007E51C4" w:rsidRDefault="006B6F04">
      <w:pPr>
        <w:spacing w:before="18"/>
        <w:ind w:left="80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:\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\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\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.exe.</w:t>
      </w:r>
    </w:p>
    <w:p w:rsidR="007E51C4" w:rsidRDefault="007E51C4">
      <w:pPr>
        <w:spacing w:before="18"/>
        <w:ind w:left="2428"/>
      </w:pPr>
    </w:p>
    <w:p w:rsidR="00594BCF" w:rsidRDefault="00594BCF">
      <w:pPr>
        <w:spacing w:before="18"/>
        <w:ind w:left="2428"/>
        <w:sectPr w:rsidR="00594BCF">
          <w:pgSz w:w="12240" w:h="15840"/>
          <w:pgMar w:top="1480" w:right="1560" w:bottom="280" w:left="1720" w:header="720" w:footer="720" w:gutter="0"/>
          <w:cols w:space="720"/>
        </w:sectPr>
      </w:pPr>
      <w:r>
        <w:rPr>
          <w:noProof/>
          <w:lang w:val="id-ID" w:eastAsia="id-ID"/>
        </w:rPr>
        <w:drawing>
          <wp:inline distT="0" distB="0" distL="0" distR="0">
            <wp:extent cx="3065944" cy="22669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plikan layar 2022-09-07 0017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10" cy="2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3" w:line="200" w:lineRule="exact"/>
      </w:pPr>
    </w:p>
    <w:p w:rsidR="007E51C4" w:rsidRDefault="006B6F04">
      <w:pPr>
        <w:spacing w:before="32" w:line="258" w:lineRule="auto"/>
        <w:ind w:left="800" w:right="118" w:hanging="360"/>
        <w:rPr>
          <w:sz w:val="22"/>
          <w:szCs w:val="22"/>
        </w:rPr>
      </w:pPr>
      <w:r>
        <w:rPr>
          <w:sz w:val="22"/>
          <w:szCs w:val="22"/>
        </w:rPr>
        <w:t xml:space="preserve">6.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ahuan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bahwa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rj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di</w:t>
      </w:r>
      <w:proofErr w:type="spellEnd"/>
      <w:r>
        <w:rPr>
          <w:spacing w:val="5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ahan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pacing w:val="-2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 env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uba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ak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dkan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ag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pat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C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and Pro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7E51C4" w:rsidRDefault="00594BCF">
      <w:pPr>
        <w:ind w:left="2398"/>
      </w:pPr>
      <w:r>
        <w:rPr>
          <w:noProof/>
          <w:lang w:val="id-ID" w:eastAsia="id-ID"/>
        </w:rPr>
        <w:drawing>
          <wp:inline distT="0" distB="0" distL="0" distR="0">
            <wp:extent cx="3257418" cy="24237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plikan layar 2022-09-07 0017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655" cy="24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4" w:line="100" w:lineRule="exact"/>
        <w:rPr>
          <w:sz w:val="10"/>
          <w:szCs w:val="10"/>
        </w:rPr>
      </w:pPr>
    </w:p>
    <w:p w:rsidR="007E51C4" w:rsidRDefault="007E51C4">
      <w:pPr>
        <w:spacing w:line="200" w:lineRule="exact"/>
      </w:pPr>
    </w:p>
    <w:p w:rsidR="007E51C4" w:rsidRDefault="006B6F04">
      <w:pPr>
        <w:ind w:left="440"/>
        <w:rPr>
          <w:sz w:val="22"/>
          <w:szCs w:val="22"/>
        </w:rPr>
      </w:pPr>
      <w:r>
        <w:rPr>
          <w:sz w:val="22"/>
          <w:szCs w:val="22"/>
        </w:rPr>
        <w:t>7.</w:t>
      </w:r>
      <w:r>
        <w:rPr>
          <w:sz w:val="22"/>
          <w:szCs w:val="22"/>
        </w:rPr>
        <w:t xml:space="preserve">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proofErr w:type="spellStart"/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Fin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proofErr w:type="spell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up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7E51C4" w:rsidRDefault="00594BCF">
      <w:pPr>
        <w:spacing w:before="17"/>
        <w:ind w:left="2359"/>
      </w:pPr>
      <w:r>
        <w:rPr>
          <w:noProof/>
          <w:lang w:val="id-ID" w:eastAsia="id-ID"/>
        </w:rPr>
        <w:drawing>
          <wp:inline distT="0" distB="0" distL="0" distR="0">
            <wp:extent cx="3230816" cy="24155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plikan layar 2022-09-07 0018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828" cy="24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16" w:line="280" w:lineRule="exact"/>
        <w:rPr>
          <w:sz w:val="28"/>
          <w:szCs w:val="28"/>
        </w:rPr>
      </w:pPr>
    </w:p>
    <w:p w:rsidR="007E51C4" w:rsidRDefault="006B6F04">
      <w:pPr>
        <w:spacing w:line="259" w:lineRule="auto"/>
        <w:ind w:left="800" w:right="76" w:hanging="360"/>
        <w:rPr>
          <w:sz w:val="22"/>
          <w:szCs w:val="22"/>
        </w:rPr>
        <w:sectPr w:rsidR="007E51C4">
          <w:pgSz w:w="12240" w:h="15840"/>
          <w:pgMar w:top="1480" w:right="1560" w:bottom="280" w:left="1720" w:header="720" w:footer="720" w:gutter="0"/>
          <w:cols w:space="720"/>
        </w:sectPr>
      </w:pPr>
      <w:r>
        <w:rPr>
          <w:sz w:val="22"/>
          <w:szCs w:val="22"/>
        </w:rPr>
        <w:t xml:space="preserve">8.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nya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cek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proofErr w:type="spellStart"/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k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‘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pos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r’</w:t>
      </w:r>
      <w:r>
        <w:rPr>
          <w:b/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bawah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ni</w:t>
      </w:r>
      <w:proofErr w:type="spellEnd"/>
    </w:p>
    <w:p w:rsidR="007E51C4" w:rsidRDefault="00594BCF" w:rsidP="00594BCF">
      <w:pPr>
        <w:spacing w:before="10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833233" cy="3279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36" cy="32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6B6F04">
      <w:pPr>
        <w:spacing w:before="22"/>
        <w:ind w:left="820"/>
        <w:rPr>
          <w:sz w:val="22"/>
          <w:szCs w:val="22"/>
        </w:rPr>
      </w:pPr>
      <w:proofErr w:type="spellStart"/>
      <w:r>
        <w:rPr>
          <w:sz w:val="22"/>
          <w:szCs w:val="22"/>
        </w:rPr>
        <w:t>J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as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proofErr w:type="spellStart"/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berha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l</w:t>
      </w:r>
      <w:proofErr w:type="spellEnd"/>
    </w:p>
    <w:p w:rsidR="007E51C4" w:rsidRDefault="006B6F04">
      <w:pPr>
        <w:spacing w:before="19"/>
        <w:ind w:left="1068"/>
        <w:rPr>
          <w:sz w:val="26"/>
          <w:szCs w:val="26"/>
        </w:rPr>
      </w:pPr>
      <w:r>
        <w:rPr>
          <w:b/>
          <w:sz w:val="26"/>
          <w:szCs w:val="26"/>
        </w:rPr>
        <w:t>MEMB</w:t>
      </w:r>
      <w:r>
        <w:rPr>
          <w:b/>
          <w:spacing w:val="2"/>
          <w:sz w:val="26"/>
          <w:szCs w:val="26"/>
        </w:rPr>
        <w:t>U</w:t>
      </w:r>
      <w:r>
        <w:rPr>
          <w:b/>
          <w:sz w:val="26"/>
          <w:szCs w:val="26"/>
        </w:rPr>
        <w:t>AT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R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POS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TORY</w:t>
      </w:r>
      <w:r>
        <w:rPr>
          <w:b/>
          <w:spacing w:val="-17"/>
          <w:sz w:val="26"/>
          <w:szCs w:val="26"/>
        </w:rPr>
        <w:t xml:space="preserve"> </w:t>
      </w:r>
      <w:r>
        <w:rPr>
          <w:b/>
          <w:spacing w:val="2"/>
          <w:sz w:val="26"/>
          <w:szCs w:val="26"/>
        </w:rPr>
        <w:t>D</w:t>
      </w:r>
      <w:r>
        <w:rPr>
          <w:b/>
          <w:sz w:val="26"/>
          <w:szCs w:val="26"/>
        </w:rPr>
        <w:t>AN</w:t>
      </w:r>
      <w:r>
        <w:rPr>
          <w:b/>
          <w:spacing w:val="-6"/>
          <w:sz w:val="26"/>
          <w:szCs w:val="26"/>
        </w:rPr>
        <w:t xml:space="preserve"> </w:t>
      </w:r>
      <w:r>
        <w:rPr>
          <w:b/>
          <w:sz w:val="26"/>
          <w:szCs w:val="26"/>
        </w:rPr>
        <w:t>U</w:t>
      </w:r>
      <w:r>
        <w:rPr>
          <w:b/>
          <w:spacing w:val="2"/>
          <w:sz w:val="26"/>
          <w:szCs w:val="26"/>
        </w:rPr>
        <w:t>P</w:t>
      </w:r>
      <w:r>
        <w:rPr>
          <w:b/>
          <w:sz w:val="26"/>
          <w:szCs w:val="26"/>
        </w:rPr>
        <w:t>LO</w:t>
      </w:r>
      <w:r>
        <w:rPr>
          <w:b/>
          <w:spacing w:val="2"/>
          <w:sz w:val="26"/>
          <w:szCs w:val="26"/>
        </w:rPr>
        <w:t>A</w:t>
      </w:r>
      <w:r>
        <w:rPr>
          <w:b/>
          <w:sz w:val="26"/>
          <w:szCs w:val="26"/>
        </w:rPr>
        <w:t>D</w:t>
      </w:r>
      <w:r>
        <w:rPr>
          <w:b/>
          <w:spacing w:val="-11"/>
          <w:sz w:val="26"/>
          <w:szCs w:val="26"/>
        </w:rPr>
        <w:t xml:space="preserve"> </w:t>
      </w:r>
      <w:r>
        <w:rPr>
          <w:b/>
          <w:sz w:val="26"/>
          <w:szCs w:val="26"/>
        </w:rPr>
        <w:t>PROJ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CT</w:t>
      </w:r>
      <w:r>
        <w:rPr>
          <w:b/>
          <w:spacing w:val="-12"/>
          <w:sz w:val="26"/>
          <w:szCs w:val="26"/>
        </w:rPr>
        <w:t xml:space="preserve"> </w:t>
      </w:r>
      <w:r>
        <w:rPr>
          <w:b/>
          <w:spacing w:val="2"/>
          <w:sz w:val="26"/>
          <w:szCs w:val="26"/>
        </w:rPr>
        <w:t>K</w:t>
      </w:r>
      <w:r>
        <w:rPr>
          <w:b/>
          <w:sz w:val="26"/>
          <w:szCs w:val="26"/>
        </w:rPr>
        <w:t>E</w:t>
      </w:r>
      <w:r>
        <w:rPr>
          <w:b/>
          <w:spacing w:val="-4"/>
          <w:sz w:val="26"/>
          <w:szCs w:val="26"/>
        </w:rPr>
        <w:t xml:space="preserve"> </w:t>
      </w:r>
      <w:r>
        <w:rPr>
          <w:b/>
          <w:sz w:val="26"/>
          <w:szCs w:val="26"/>
        </w:rPr>
        <w:t>GI</w:t>
      </w:r>
      <w:r>
        <w:rPr>
          <w:b/>
          <w:spacing w:val="2"/>
          <w:sz w:val="26"/>
          <w:szCs w:val="26"/>
        </w:rPr>
        <w:t>T</w:t>
      </w:r>
      <w:r>
        <w:rPr>
          <w:b/>
          <w:sz w:val="26"/>
          <w:szCs w:val="26"/>
        </w:rPr>
        <w:t>HUB</w:t>
      </w:r>
    </w:p>
    <w:p w:rsidR="007E51C4" w:rsidRDefault="006B6F04">
      <w:pPr>
        <w:spacing w:before="24" w:line="259" w:lineRule="auto"/>
        <w:ind w:left="460" w:right="1260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g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hub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ebu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ek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ol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ya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ada</w:t>
      </w:r>
      <w:proofErr w:type="spellEnd"/>
      <w:r>
        <w:rPr>
          <w:spacing w:val="-2"/>
          <w:sz w:val="22"/>
          <w:szCs w:val="22"/>
        </w:rPr>
        <w:t xml:space="preserve"> 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ku</w:t>
      </w:r>
      <w:r>
        <w:rPr>
          <w:spacing w:val="-1"/>
          <w:sz w:val="22"/>
          <w:szCs w:val="22"/>
        </w:rPr>
        <w:t>t</w:t>
      </w:r>
      <w:proofErr w:type="spellEnd"/>
      <w:r>
        <w:rPr>
          <w:sz w:val="22"/>
          <w:szCs w:val="22"/>
        </w:rPr>
        <w:t>:</w:t>
      </w:r>
    </w:p>
    <w:p w:rsidR="007E51C4" w:rsidRDefault="007E51C4">
      <w:pPr>
        <w:spacing w:before="10" w:line="260" w:lineRule="exact"/>
        <w:rPr>
          <w:sz w:val="26"/>
          <w:szCs w:val="26"/>
        </w:rPr>
      </w:pPr>
    </w:p>
    <w:p w:rsidR="007E51C4" w:rsidRDefault="00322916" w:rsidP="00322916">
      <w:pPr>
        <w:ind w:left="2977"/>
      </w:pPr>
      <w:r>
        <w:rPr>
          <w:noProof/>
          <w:lang w:val="id-ID" w:eastAsia="id-ID"/>
        </w:rPr>
        <w:drawing>
          <wp:inline distT="0" distB="0" distL="0" distR="0">
            <wp:extent cx="2124371" cy="167663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plikan layar 2022-09-07 0033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15" w:line="280" w:lineRule="exact"/>
        <w:rPr>
          <w:sz w:val="28"/>
          <w:szCs w:val="28"/>
        </w:rPr>
      </w:pPr>
    </w:p>
    <w:p w:rsidR="007E51C4" w:rsidRDefault="006B6F04">
      <w:pPr>
        <w:spacing w:line="257" w:lineRule="auto"/>
        <w:ind w:left="460" w:right="1477" w:hanging="3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ka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akan</w:t>
      </w:r>
      <w:proofErr w:type="spellEnd"/>
      <w:proofErr w:type="gram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cul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ku</w:t>
      </w:r>
      <w:r>
        <w:rPr>
          <w:spacing w:val="1"/>
          <w:sz w:val="22"/>
          <w:szCs w:val="22"/>
        </w:rPr>
        <w:t>t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y na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e’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ekan</w:t>
      </w:r>
      <w:proofErr w:type="spellEnd"/>
      <w:r>
        <w:rPr>
          <w:spacing w:val="-4"/>
          <w:sz w:val="22"/>
          <w:szCs w:val="22"/>
        </w:rPr>
        <w:t xml:space="preserve"> </w:t>
      </w:r>
      <w:r w:rsidR="00FC0B0B">
        <w:pict>
          <v:shape id="_x0000_i1026" type="#_x0000_t75" style="width:56.95pt;height:15.9pt">
            <v:imagedata r:id="rId17" o:title=""/>
          </v:shape>
        </w:pict>
      </w:r>
    </w:p>
    <w:p w:rsidR="007E51C4" w:rsidRDefault="007E51C4">
      <w:pPr>
        <w:spacing w:before="9" w:line="160" w:lineRule="exact"/>
        <w:rPr>
          <w:sz w:val="17"/>
          <w:szCs w:val="17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322916" w:rsidRDefault="00322916">
      <w:pPr>
        <w:spacing w:line="200" w:lineRule="exact"/>
        <w:rPr>
          <w:noProof/>
          <w:lang w:val="id-ID" w:eastAsia="id-ID"/>
        </w:rPr>
      </w:pPr>
    </w:p>
    <w:p w:rsidR="00322916" w:rsidRDefault="00322916">
      <w:pPr>
        <w:spacing w:line="200" w:lineRule="exact"/>
        <w:rPr>
          <w:noProof/>
          <w:lang w:val="id-ID" w:eastAsia="id-ID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787400</wp:posOffset>
            </wp:positionH>
            <wp:positionV relativeFrom="paragraph">
              <wp:posOffset>-431800</wp:posOffset>
            </wp:positionV>
            <wp:extent cx="3998595" cy="4391025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322916" w:rsidRDefault="00322916">
      <w:pPr>
        <w:spacing w:line="200" w:lineRule="exact"/>
      </w:pPr>
    </w:p>
    <w:p w:rsidR="007E51C4" w:rsidRDefault="006B6F04">
      <w:pPr>
        <w:ind w:left="100"/>
        <w:rPr>
          <w:sz w:val="22"/>
          <w:szCs w:val="22"/>
          <w:lang w:val="id-ID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Seka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ak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proofErr w:type="spellEnd"/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proofErr w:type="spellStart"/>
      <w:r>
        <w:rPr>
          <w:sz w:val="22"/>
          <w:szCs w:val="22"/>
        </w:rPr>
        <w:t>den</w:t>
      </w:r>
      <w:r>
        <w:rPr>
          <w:spacing w:val="-2"/>
          <w:sz w:val="22"/>
          <w:szCs w:val="22"/>
        </w:rPr>
        <w:t>ga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proofErr w:type="spellEnd"/>
      <w:r w:rsidR="00322916">
        <w:rPr>
          <w:sz w:val="22"/>
          <w:szCs w:val="22"/>
          <w:lang w:val="id-ID"/>
        </w:rPr>
        <w:t>l</w:t>
      </w:r>
      <w:proofErr w:type="gramEnd"/>
    </w:p>
    <w:p w:rsidR="00322916" w:rsidRDefault="00322916">
      <w:pPr>
        <w:ind w:left="100"/>
        <w:rPr>
          <w:sz w:val="22"/>
          <w:szCs w:val="22"/>
          <w:lang w:val="id-ID"/>
        </w:rPr>
      </w:pPr>
    </w:p>
    <w:p w:rsidR="00322916" w:rsidRDefault="00F638F7">
      <w:pPr>
        <w:ind w:left="100"/>
        <w:rPr>
          <w:sz w:val="22"/>
          <w:szCs w:val="22"/>
          <w:lang w:val="id-ID"/>
        </w:rPr>
      </w:pPr>
      <w:hyperlink r:id="rId19" w:history="1">
        <w:r w:rsidRPr="00BB1645">
          <w:rPr>
            <w:rStyle w:val="Hyperlink"/>
            <w:sz w:val="22"/>
            <w:szCs w:val="22"/>
            <w:lang w:val="id-ID"/>
          </w:rPr>
          <w:t>https://github.com/Aryaaazrr/produktif.git</w:t>
        </w:r>
      </w:hyperlink>
      <w:r>
        <w:rPr>
          <w:sz w:val="22"/>
          <w:szCs w:val="22"/>
          <w:lang w:val="id-ID"/>
        </w:rPr>
        <w:t xml:space="preserve"> </w:t>
      </w:r>
      <w:bookmarkStart w:id="0" w:name="_GoBack"/>
      <w:bookmarkEnd w:id="0"/>
    </w:p>
    <w:p w:rsidR="00322916" w:rsidRDefault="00322916">
      <w:pPr>
        <w:ind w:left="100"/>
        <w:rPr>
          <w:sz w:val="22"/>
          <w:szCs w:val="22"/>
          <w:lang w:val="id-ID"/>
        </w:rPr>
      </w:pPr>
    </w:p>
    <w:p w:rsidR="00322916" w:rsidRPr="00322916" w:rsidRDefault="00322916">
      <w:pPr>
        <w:ind w:left="100"/>
        <w:rPr>
          <w:sz w:val="22"/>
          <w:szCs w:val="22"/>
          <w:lang w:val="id-ID"/>
        </w:rPr>
        <w:sectPr w:rsidR="00322916" w:rsidRPr="00322916">
          <w:pgSz w:w="12240" w:h="15840"/>
          <w:pgMar w:top="1340" w:right="260" w:bottom="280" w:left="1700" w:header="720" w:footer="720" w:gutter="0"/>
          <w:cols w:space="720"/>
        </w:sectPr>
      </w:pPr>
      <w:r>
        <w:rPr>
          <w:noProof/>
          <w:sz w:val="22"/>
          <w:szCs w:val="22"/>
          <w:lang w:val="id-ID" w:eastAsia="id-ID"/>
        </w:rPr>
        <w:drawing>
          <wp:inline distT="0" distB="0" distL="0" distR="0">
            <wp:extent cx="5692061" cy="3200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892" cy="3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 w:rsidP="00322916"/>
    <w:p w:rsidR="007E51C4" w:rsidRDefault="006B6F04">
      <w:pPr>
        <w:spacing w:before="25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ahkan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pat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proofErr w:type="gram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up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 di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hub</w:t>
      </w:r>
      <w:proofErr w:type="spellEnd"/>
      <w:r>
        <w:rPr>
          <w:sz w:val="22"/>
          <w:szCs w:val="22"/>
        </w:rPr>
        <w:t>.</w:t>
      </w:r>
    </w:p>
    <w:p w:rsidR="007E51C4" w:rsidRDefault="006B6F04">
      <w:pPr>
        <w:spacing w:before="18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ngguna</w:t>
      </w:r>
      <w:proofErr w:type="spellEnd"/>
      <w:r>
        <w:rPr>
          <w:spacing w:val="-2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kan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sh.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ga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>a</w:t>
      </w:r>
      <w:proofErr w:type="spellEnd"/>
      <w:r>
        <w:rPr>
          <w:sz w:val="22"/>
          <w:szCs w:val="22"/>
        </w:rPr>
        <w:t>:</w:t>
      </w:r>
    </w:p>
    <w:p w:rsidR="007E51C4" w:rsidRDefault="00322916" w:rsidP="000D39BF">
      <w:pPr>
        <w:spacing w:before="19"/>
        <w:ind w:left="142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1143000" cy="1495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5" t="42227" r="16230" b="15546"/>
                    <a:stretch/>
                  </pic:blipFill>
                  <pic:spPr bwMode="auto">
                    <a:xfrm>
                      <a:off x="0" y="0"/>
                      <a:ext cx="11430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16" w:line="280" w:lineRule="exact"/>
        <w:rPr>
          <w:sz w:val="28"/>
          <w:szCs w:val="28"/>
        </w:rPr>
      </w:pPr>
    </w:p>
    <w:p w:rsidR="007E51C4" w:rsidRDefault="006B6F04">
      <w:pPr>
        <w:spacing w:line="257" w:lineRule="auto"/>
        <w:ind w:left="460" w:right="5071" w:hanging="360"/>
        <w:rPr>
          <w:sz w:val="22"/>
          <w:szCs w:val="22"/>
        </w:rPr>
      </w:pPr>
      <w:r>
        <w:rPr>
          <w:sz w:val="22"/>
          <w:szCs w:val="22"/>
        </w:rPr>
        <w:t xml:space="preserve">6.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</w:t>
      </w:r>
      <w:proofErr w:type="spellEnd"/>
      <w:r>
        <w:rPr>
          <w:sz w:val="22"/>
          <w:szCs w:val="22"/>
        </w:rPr>
        <w:t xml:space="preserve"> 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--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>"</w:t>
      </w:r>
    </w:p>
    <w:p w:rsidR="007E51C4" w:rsidRDefault="006B6F04">
      <w:pPr>
        <w:spacing w:before="3"/>
        <w:ind w:left="460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proofErr w:type="gram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--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proofErr w:type="spellEnd"/>
      <w:r>
        <w:rPr>
          <w:sz w:val="22"/>
          <w:szCs w:val="22"/>
        </w:rPr>
        <w:t>"</w:t>
      </w:r>
    </w:p>
    <w:p w:rsidR="007E3105" w:rsidRDefault="007E3105">
      <w:pPr>
        <w:spacing w:before="3"/>
        <w:ind w:left="460"/>
        <w:rPr>
          <w:sz w:val="22"/>
          <w:szCs w:val="22"/>
        </w:rPr>
      </w:pPr>
    </w:p>
    <w:p w:rsidR="007E3105" w:rsidRDefault="007E3105" w:rsidP="007E3105">
      <w:pPr>
        <w:spacing w:before="3"/>
        <w:ind w:left="142"/>
        <w:rPr>
          <w:sz w:val="22"/>
          <w:szCs w:val="22"/>
        </w:rPr>
      </w:pPr>
      <w:r>
        <w:rPr>
          <w:noProof/>
          <w:lang w:val="id-ID" w:eastAsia="id-ID"/>
        </w:rPr>
        <w:drawing>
          <wp:inline distT="0" distB="0" distL="0" distR="0" wp14:anchorId="77255382" wp14:editId="0AA1CEDC">
            <wp:extent cx="6299200" cy="85153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5" w:rsidRDefault="007E3105" w:rsidP="007E3105">
      <w:pPr>
        <w:spacing w:before="3"/>
        <w:ind w:left="142"/>
        <w:rPr>
          <w:sz w:val="22"/>
          <w:szCs w:val="22"/>
        </w:rPr>
      </w:pPr>
    </w:p>
    <w:p w:rsidR="007E3105" w:rsidRDefault="007E3105" w:rsidP="007E3105">
      <w:pPr>
        <w:spacing w:before="3"/>
        <w:rPr>
          <w:sz w:val="22"/>
          <w:szCs w:val="22"/>
        </w:rPr>
        <w:sectPr w:rsidR="007E3105">
          <w:headerReference w:type="default" r:id="rId23"/>
          <w:pgSz w:w="12240" w:h="15840"/>
          <w:pgMar w:top="1500" w:right="620" w:bottom="280" w:left="1700" w:header="1314" w:footer="0" w:gutter="0"/>
          <w:cols w:space="720"/>
        </w:sectPr>
      </w:pPr>
    </w:p>
    <w:p w:rsidR="007E51C4" w:rsidRDefault="007E51C4" w:rsidP="007E3105">
      <w:pPr>
        <w:spacing w:before="100"/>
      </w:pPr>
    </w:p>
    <w:p w:rsidR="007E51C4" w:rsidRDefault="007E51C4">
      <w:pPr>
        <w:spacing w:before="9" w:line="180" w:lineRule="exact"/>
        <w:rPr>
          <w:sz w:val="18"/>
          <w:szCs w:val="18"/>
        </w:rPr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6B6F04">
      <w:pPr>
        <w:spacing w:before="32" w:line="259" w:lineRule="auto"/>
        <w:ind w:left="460" w:right="1030" w:hanging="360"/>
        <w:rPr>
          <w:sz w:val="22"/>
          <w:szCs w:val="22"/>
        </w:rPr>
      </w:pPr>
      <w:r>
        <w:rPr>
          <w:sz w:val="22"/>
          <w:szCs w:val="22"/>
        </w:rPr>
        <w:t xml:space="preserve">7.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aku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si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>ngan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ut</w:t>
      </w:r>
      <w:proofErr w:type="spellEnd"/>
    </w:p>
    <w:p w:rsidR="007E51C4" w:rsidRDefault="006B6F04">
      <w:pPr>
        <w:spacing w:line="240" w:lineRule="exact"/>
        <w:ind w:left="460"/>
        <w:rPr>
          <w:sz w:val="22"/>
          <w:szCs w:val="22"/>
        </w:rPr>
      </w:pPr>
      <w:proofErr w:type="spellStart"/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proofErr w:type="spellEnd"/>
      <w:r>
        <w:rPr>
          <w:sz w:val="22"/>
          <w:szCs w:val="22"/>
        </w:rPr>
        <w:t>*</w:t>
      </w:r>
    </w:p>
    <w:p w:rsidR="007E51C4" w:rsidRDefault="007E3105" w:rsidP="007E3105">
      <w:pPr>
        <w:spacing w:before="19"/>
      </w:pPr>
      <w:r>
        <w:rPr>
          <w:noProof/>
          <w:lang w:val="id-ID" w:eastAsia="id-ID"/>
        </w:rPr>
        <w:drawing>
          <wp:inline distT="0" distB="0" distL="0" distR="0" wp14:anchorId="000B5092" wp14:editId="1C94AC02">
            <wp:extent cx="6299200" cy="47879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2" w:line="100" w:lineRule="exact"/>
        <w:rPr>
          <w:sz w:val="10"/>
          <w:szCs w:val="10"/>
        </w:rPr>
      </w:pPr>
    </w:p>
    <w:p w:rsidR="007E51C4" w:rsidRDefault="007E51C4">
      <w:pPr>
        <w:spacing w:line="200" w:lineRule="exact"/>
      </w:pPr>
    </w:p>
    <w:p w:rsidR="007E51C4" w:rsidRDefault="006B6F04">
      <w:pPr>
        <w:spacing w:line="259" w:lineRule="auto"/>
        <w:ind w:left="460" w:right="2698" w:hanging="360"/>
        <w:rPr>
          <w:sz w:val="22"/>
          <w:szCs w:val="22"/>
        </w:rPr>
      </w:pPr>
      <w:r>
        <w:rPr>
          <w:sz w:val="22"/>
          <w:szCs w:val="22"/>
        </w:rPr>
        <w:t xml:space="preserve">8.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add *</w:t>
      </w: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3105">
      <w:pPr>
        <w:spacing w:line="200" w:lineRule="exact"/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-319405</wp:posOffset>
            </wp:positionV>
            <wp:extent cx="6299200" cy="412750"/>
            <wp:effectExtent l="0" t="0" r="635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1C4" w:rsidRPr="007E3105" w:rsidRDefault="007E51C4">
      <w:pPr>
        <w:spacing w:line="200" w:lineRule="exact"/>
        <w:rPr>
          <w:lang w:val="id-ID"/>
        </w:rPr>
      </w:pPr>
    </w:p>
    <w:p w:rsidR="007E51C4" w:rsidRDefault="007E51C4">
      <w:pPr>
        <w:spacing w:before="14" w:line="260" w:lineRule="exact"/>
        <w:rPr>
          <w:sz w:val="26"/>
          <w:szCs w:val="26"/>
        </w:rPr>
      </w:pPr>
    </w:p>
    <w:p w:rsidR="007E51C4" w:rsidRDefault="006B6F04">
      <w:pPr>
        <w:ind w:left="100"/>
        <w:rPr>
          <w:sz w:val="22"/>
          <w:szCs w:val="22"/>
        </w:rPr>
      </w:pPr>
      <w:r>
        <w:rPr>
          <w:sz w:val="22"/>
          <w:szCs w:val="22"/>
        </w:rPr>
        <w:t xml:space="preserve">9. 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ya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ag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oh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ge “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d”</w:t>
      </w:r>
    </w:p>
    <w:p w:rsidR="007E51C4" w:rsidRDefault="006B6F04">
      <w:pPr>
        <w:spacing w:before="20"/>
        <w:ind w:left="460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-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“F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oa</w:t>
      </w:r>
      <w:r>
        <w:rPr>
          <w:sz w:val="22"/>
          <w:szCs w:val="22"/>
        </w:rPr>
        <w:t>d”</w:t>
      </w:r>
    </w:p>
    <w:p w:rsidR="007E51C4" w:rsidRDefault="007E3105" w:rsidP="007E3105">
      <w:pPr>
        <w:spacing w:before="16"/>
      </w:pPr>
      <w:r>
        <w:rPr>
          <w:noProof/>
          <w:lang w:val="id-ID" w:eastAsia="id-ID"/>
        </w:rPr>
        <w:drawing>
          <wp:inline distT="0" distB="0" distL="0" distR="0" wp14:anchorId="0EB1159D" wp14:editId="6269E53B">
            <wp:extent cx="6299200" cy="12166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17" w:line="280" w:lineRule="exact"/>
        <w:rPr>
          <w:sz w:val="28"/>
          <w:szCs w:val="28"/>
        </w:rPr>
      </w:pPr>
    </w:p>
    <w:p w:rsidR="007E51C4" w:rsidRDefault="006B6F04">
      <w:pPr>
        <w:ind w:left="100"/>
        <w:rPr>
          <w:sz w:val="22"/>
          <w:szCs w:val="22"/>
        </w:rPr>
      </w:pPr>
      <w:r>
        <w:rPr>
          <w:sz w:val="22"/>
          <w:szCs w:val="22"/>
        </w:rPr>
        <w:t>10.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nya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yang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at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di</w:t>
      </w:r>
      <w:proofErr w:type="spellEnd"/>
    </w:p>
    <w:p w:rsidR="007E3105" w:rsidRDefault="007E3105">
      <w:pPr>
        <w:ind w:left="100"/>
        <w:rPr>
          <w:sz w:val="22"/>
          <w:szCs w:val="22"/>
        </w:rPr>
      </w:pPr>
    </w:p>
    <w:p w:rsidR="007E3105" w:rsidRDefault="007E3105">
      <w:pPr>
        <w:ind w:left="100"/>
        <w:rPr>
          <w:sz w:val="22"/>
          <w:szCs w:val="22"/>
        </w:rPr>
      </w:pPr>
    </w:p>
    <w:p w:rsidR="007E3105" w:rsidRDefault="007E3105">
      <w:pPr>
        <w:ind w:left="100"/>
        <w:rPr>
          <w:sz w:val="22"/>
          <w:szCs w:val="22"/>
        </w:rPr>
        <w:sectPr w:rsidR="007E3105">
          <w:headerReference w:type="default" r:id="rId27"/>
          <w:pgSz w:w="12240" w:h="15840"/>
          <w:pgMar w:top="1340" w:right="620" w:bottom="280" w:left="1700" w:header="0" w:footer="0" w:gutter="0"/>
          <w:cols w:space="720"/>
        </w:sectPr>
      </w:pPr>
      <w:r>
        <w:rPr>
          <w:noProof/>
          <w:lang w:val="id-ID" w:eastAsia="id-ID"/>
        </w:rPr>
        <w:drawing>
          <wp:inline distT="0" distB="0" distL="0" distR="0" wp14:anchorId="319E2C3C" wp14:editId="3D667B63">
            <wp:extent cx="6299200" cy="43116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before="9" w:line="180" w:lineRule="exact"/>
        <w:rPr>
          <w:sz w:val="19"/>
          <w:szCs w:val="19"/>
        </w:rPr>
      </w:pPr>
    </w:p>
    <w:p w:rsidR="007E51C4" w:rsidRDefault="007E51C4">
      <w:pPr>
        <w:ind w:left="460"/>
      </w:pPr>
    </w:p>
    <w:p w:rsidR="007E51C4" w:rsidRDefault="006B6F04">
      <w:pPr>
        <w:spacing w:before="33" w:line="259" w:lineRule="auto"/>
        <w:ind w:left="460" w:right="6417" w:hanging="360"/>
        <w:rPr>
          <w:sz w:val="22"/>
          <w:szCs w:val="22"/>
        </w:rPr>
      </w:pPr>
      <w:r>
        <w:rPr>
          <w:sz w:val="22"/>
          <w:szCs w:val="22"/>
        </w:rPr>
        <w:t>11.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.</w:t>
      </w:r>
      <w:proofErr w:type="spellStart"/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abang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proofErr w:type="spell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-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7E3105" w:rsidRDefault="007E3105">
      <w:pPr>
        <w:spacing w:before="33" w:line="259" w:lineRule="auto"/>
        <w:ind w:left="460" w:right="6417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noProof/>
          <w:lang w:val="id-ID" w:eastAsia="id-ID"/>
        </w:rPr>
        <w:drawing>
          <wp:inline distT="0" distB="0" distL="0" distR="0" wp14:anchorId="40BD4CEC" wp14:editId="69E5D79C">
            <wp:extent cx="6299200" cy="390525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Pr="007E3105" w:rsidRDefault="007E3105" w:rsidP="007E3105">
      <w:pPr>
        <w:spacing w:before="9" w:line="180" w:lineRule="exact"/>
        <w:rPr>
          <w:sz w:val="18"/>
          <w:szCs w:val="18"/>
        </w:rPr>
      </w:pPr>
      <w:r>
        <w:rPr>
          <w:sz w:val="18"/>
          <w:szCs w:val="18"/>
        </w:rPr>
        <w:tab/>
      </w:r>
    </w:p>
    <w:p w:rsidR="007E51C4" w:rsidRDefault="007E51C4">
      <w:pPr>
        <w:spacing w:line="200" w:lineRule="exact"/>
      </w:pPr>
    </w:p>
    <w:p w:rsidR="007E51C4" w:rsidRDefault="006B6F04">
      <w:pPr>
        <w:spacing w:line="259" w:lineRule="auto"/>
        <w:ind w:left="460" w:right="2630" w:hanging="360"/>
        <w:rPr>
          <w:sz w:val="22"/>
          <w:szCs w:val="22"/>
        </w:rPr>
      </w:pPr>
      <w:r>
        <w:rPr>
          <w:sz w:val="22"/>
          <w:szCs w:val="22"/>
        </w:rPr>
        <w:t>12.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.</w:t>
      </w:r>
      <w:proofErr w:type="spellStart"/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y,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nya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7E3105" w:rsidRDefault="007E3105">
      <w:pPr>
        <w:spacing w:line="259" w:lineRule="auto"/>
        <w:ind w:left="460" w:right="2630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noProof/>
          <w:lang w:val="id-ID" w:eastAsia="id-ID"/>
        </w:rPr>
        <w:drawing>
          <wp:inline distT="0" distB="0" distL="0" distR="0" wp14:anchorId="6EA237EA" wp14:editId="33BA63B2">
            <wp:extent cx="6299200" cy="547370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line="200" w:lineRule="exact"/>
      </w:pPr>
    </w:p>
    <w:p w:rsidR="007E51C4" w:rsidRDefault="007E51C4">
      <w:pPr>
        <w:spacing w:line="200" w:lineRule="exact"/>
      </w:pPr>
    </w:p>
    <w:p w:rsidR="007E51C4" w:rsidRDefault="007E51C4">
      <w:pPr>
        <w:spacing w:before="2" w:line="220" w:lineRule="exact"/>
        <w:rPr>
          <w:sz w:val="22"/>
          <w:szCs w:val="22"/>
        </w:rPr>
      </w:pPr>
    </w:p>
    <w:p w:rsidR="007E51C4" w:rsidRDefault="006B6F04">
      <w:pPr>
        <w:spacing w:line="260" w:lineRule="auto"/>
        <w:ind w:left="460" w:right="6582" w:hanging="360"/>
        <w:rPr>
          <w:sz w:val="22"/>
          <w:szCs w:val="22"/>
        </w:rPr>
      </w:pPr>
      <w:r>
        <w:rPr>
          <w:sz w:val="22"/>
          <w:szCs w:val="22"/>
        </w:rPr>
        <w:t>13.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K</w:t>
      </w:r>
      <w:r>
        <w:rPr>
          <w:spacing w:val="1"/>
          <w:sz w:val="22"/>
          <w:szCs w:val="22"/>
        </w:rPr>
        <w:t>ir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m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. </w:t>
      </w:r>
      <w:proofErr w:type="spellStart"/>
      <w:proofErr w:type="gramStart"/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spellEnd"/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ush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7E3105" w:rsidRDefault="007E3105">
      <w:pPr>
        <w:spacing w:line="260" w:lineRule="auto"/>
        <w:ind w:left="460" w:right="6582" w:hanging="360"/>
        <w:rPr>
          <w:sz w:val="22"/>
          <w:szCs w:val="22"/>
        </w:rPr>
      </w:pPr>
      <w:r>
        <w:rPr>
          <w:noProof/>
          <w:lang w:val="id-ID" w:eastAsia="id-ID"/>
        </w:rPr>
        <w:drawing>
          <wp:inline distT="0" distB="0" distL="0" distR="0" wp14:anchorId="61F5D134" wp14:editId="52320FF5">
            <wp:extent cx="6299200" cy="13557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C4" w:rsidRDefault="007E51C4">
      <w:pPr>
        <w:spacing w:line="200" w:lineRule="exact"/>
      </w:pPr>
    </w:p>
    <w:p w:rsidR="007E51C4" w:rsidRDefault="007E51C4">
      <w:pPr>
        <w:spacing w:before="8" w:line="220" w:lineRule="exact"/>
        <w:rPr>
          <w:sz w:val="22"/>
          <w:szCs w:val="22"/>
        </w:rPr>
      </w:pPr>
    </w:p>
    <w:p w:rsidR="007E51C4" w:rsidRDefault="006B6F04">
      <w:pPr>
        <w:spacing w:line="259" w:lineRule="auto"/>
        <w:ind w:left="460" w:right="1112" w:hanging="360"/>
        <w:rPr>
          <w:sz w:val="22"/>
          <w:szCs w:val="22"/>
        </w:rPr>
      </w:pPr>
      <w:r>
        <w:rPr>
          <w:sz w:val="22"/>
          <w:szCs w:val="22"/>
        </w:rPr>
        <w:t>14.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ka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gi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b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2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oad </w:t>
      </w:r>
      <w:proofErr w:type="spellStart"/>
      <w:r>
        <w:rPr>
          <w:spacing w:val="-2"/>
          <w:sz w:val="22"/>
          <w:szCs w:val="22"/>
        </w:rPr>
        <w:t>ke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kan</w:t>
      </w:r>
      <w:proofErr w:type="spellEnd"/>
      <w:proofErr w:type="gram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ul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kut</w:t>
      </w:r>
      <w:proofErr w:type="spellEnd"/>
    </w:p>
    <w:p w:rsidR="007E3105" w:rsidRDefault="007E3105">
      <w:pPr>
        <w:spacing w:line="259" w:lineRule="auto"/>
        <w:ind w:left="460" w:right="1112" w:hanging="360"/>
        <w:rPr>
          <w:sz w:val="22"/>
          <w:szCs w:val="22"/>
        </w:rPr>
      </w:pPr>
    </w:p>
    <w:p w:rsidR="007E3105" w:rsidRDefault="007E3105">
      <w:pPr>
        <w:spacing w:line="259" w:lineRule="auto"/>
        <w:ind w:left="460" w:right="1112" w:hanging="360"/>
        <w:rPr>
          <w:sz w:val="22"/>
          <w:szCs w:val="22"/>
        </w:rPr>
        <w:sectPr w:rsidR="007E3105">
          <w:headerReference w:type="default" r:id="rId32"/>
          <w:pgSz w:w="12240" w:h="15840"/>
          <w:pgMar w:top="1500" w:right="620" w:bottom="280" w:left="1700" w:header="2018" w:footer="0" w:gutter="0"/>
          <w:cols w:space="720"/>
        </w:sectPr>
      </w:pPr>
      <w:r>
        <w:rPr>
          <w:noProof/>
          <w:sz w:val="22"/>
          <w:szCs w:val="22"/>
          <w:lang w:val="id-ID" w:eastAsia="id-ID"/>
        </w:rPr>
        <w:drawing>
          <wp:inline distT="0" distB="0" distL="0" distR="0">
            <wp:extent cx="6299200" cy="138112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6" b="44594"/>
                    <a:stretch/>
                  </pic:blipFill>
                  <pic:spPr bwMode="auto">
                    <a:xfrm>
                      <a:off x="0" y="0"/>
                      <a:ext cx="62992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05" w:rsidRDefault="007E3105" w:rsidP="007E3105">
      <w:pPr>
        <w:spacing w:line="260" w:lineRule="exact"/>
        <w:ind w:left="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   </w:t>
      </w:r>
      <w:proofErr w:type="spellStart"/>
      <w:r>
        <w:rPr>
          <w:b/>
          <w:sz w:val="24"/>
          <w:szCs w:val="24"/>
        </w:rPr>
        <w:t>Kesi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lan</w:t>
      </w:r>
      <w:proofErr w:type="spellEnd"/>
    </w:p>
    <w:p w:rsidR="007E3105" w:rsidRDefault="007E3105" w:rsidP="007E3105">
      <w:pPr>
        <w:spacing w:line="180" w:lineRule="exact"/>
        <w:rPr>
          <w:sz w:val="18"/>
          <w:szCs w:val="18"/>
        </w:rPr>
      </w:pPr>
    </w:p>
    <w:p w:rsidR="007E3105" w:rsidRDefault="007E3105" w:rsidP="007E3105">
      <w:pPr>
        <w:spacing w:line="259" w:lineRule="auto"/>
        <w:ind w:left="380" w:right="-21" w:firstLine="720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nstal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composer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ompos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digunak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phy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pull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ush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pository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hub</w:t>
      </w:r>
      <w:proofErr w:type="spellEnd"/>
      <w:r>
        <w:rPr>
          <w:sz w:val="24"/>
          <w:szCs w:val="24"/>
        </w:rPr>
        <w:t>.</w:t>
      </w:r>
    </w:p>
    <w:p w:rsidR="007E51C4" w:rsidRDefault="007E51C4">
      <w:pPr>
        <w:spacing w:line="200" w:lineRule="exact"/>
      </w:pPr>
    </w:p>
    <w:sectPr w:rsidR="007E51C4">
      <w:pgSz w:w="12240" w:h="15840"/>
      <w:pgMar w:top="3400" w:right="1340" w:bottom="280" w:left="1700" w:header="201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F04" w:rsidRDefault="006B6F04">
      <w:r>
        <w:separator/>
      </w:r>
    </w:p>
  </w:endnote>
  <w:endnote w:type="continuationSeparator" w:id="0">
    <w:p w:rsidR="006B6F04" w:rsidRDefault="006B6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F04" w:rsidRDefault="006B6F04">
      <w:r>
        <w:separator/>
      </w:r>
    </w:p>
  </w:footnote>
  <w:footnote w:type="continuationSeparator" w:id="0">
    <w:p w:rsidR="006B6F04" w:rsidRDefault="006B6F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1C4" w:rsidRDefault="006B6F0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07pt;margin-top:72.45pt;width:188.35pt;height:13.05pt;z-index:-251659776;mso-position-horizontal-relative:page;mso-position-vertical-relative:page" filled="f" stroked="f">
          <v:textbox style="mso-next-textbox:#_x0000_s2051" inset="0,0,0,0">
            <w:txbxContent>
              <w:p w:rsidR="007E51C4" w:rsidRDefault="007E51C4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1C4" w:rsidRDefault="007E51C4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1C4" w:rsidRDefault="006B6F0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9pt;margin-top:99.9pt;width:451.95pt;height:152.85pt;z-index:-251657728;mso-position-horizontal-relative:page;mso-position-vertical-relative:page" filled="f" stroked="f">
          <v:textbox inset="0,0,0,0">
            <w:txbxContent>
              <w:p w:rsidR="007E51C4" w:rsidRDefault="007E51C4" w:rsidP="007E3105">
                <w:pPr>
                  <w:spacing w:line="259" w:lineRule="auto"/>
                  <w:ind w:right="-21"/>
                  <w:rPr>
                    <w:sz w:val="24"/>
                    <w:szCs w:val="24"/>
                  </w:rPr>
                </w:pPr>
              </w:p>
            </w:txbxContent>
          </v:textbox>
          <w10:wrap anchorx="page" anchory="page"/>
        </v:shape>
      </w:pict>
    </w:r>
  </w:p>
  <w:p w:rsidR="00000000" w:rsidRDefault="006B6F04"/>
  <w:p w:rsidR="007E51C4" w:rsidRDefault="006B6F04">
    <w:pPr>
      <w:spacing w:line="200" w:lineRule="exact"/>
    </w:pPr>
    <w:r>
      <w:pict>
        <v:shape id="_x0000_s2050" type="#_x0000_t202" style="position:absolute;margin-left:107pt;margin-top:72.45pt;width:283.75pt;height:13.05pt;z-index:-251658752;mso-position-horizontal-relative:page;mso-position-vertical-relative:page" filled="f" stroked="f">
          <v:textbox inset="0,0,0,0">
            <w:txbxContent>
              <w:p w:rsidR="007E51C4" w:rsidRDefault="007E51C4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73AA5"/>
    <w:multiLevelType w:val="multilevel"/>
    <w:tmpl w:val="1B26F87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1C4"/>
    <w:rsid w:val="000D39BF"/>
    <w:rsid w:val="00322916"/>
    <w:rsid w:val="004F07D7"/>
    <w:rsid w:val="00594BCF"/>
    <w:rsid w:val="006B6F04"/>
    <w:rsid w:val="007036D0"/>
    <w:rsid w:val="007E3105"/>
    <w:rsid w:val="007E51C4"/>
    <w:rsid w:val="00F638F7"/>
    <w:rsid w:val="00FC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A77FFE6F-6005-4A50-8578-F2CC7E6B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229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916"/>
  </w:style>
  <w:style w:type="paragraph" w:styleId="Footer">
    <w:name w:val="footer"/>
    <w:basedOn w:val="Normal"/>
    <w:link w:val="FooterChar"/>
    <w:uiPriority w:val="99"/>
    <w:unhideWhenUsed/>
    <w:rsid w:val="003229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916"/>
  </w:style>
  <w:style w:type="character" w:styleId="Hyperlink">
    <w:name w:val="Hyperlink"/>
    <w:basedOn w:val="DefaultParagraphFont"/>
    <w:uiPriority w:val="99"/>
    <w:unhideWhenUsed/>
    <w:rsid w:val="00F638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github.com/Aryaaazrr/produktif.git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Ferdiks</cp:lastModifiedBy>
  <cp:revision>6</cp:revision>
  <dcterms:created xsi:type="dcterms:W3CDTF">2022-09-06T17:01:00Z</dcterms:created>
  <dcterms:modified xsi:type="dcterms:W3CDTF">2022-09-06T18:22:00Z</dcterms:modified>
</cp:coreProperties>
</file>